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18BBF" w14:textId="77777777" w:rsidR="00B56DDD" w:rsidRDefault="00B56DDD" w:rsidP="00B56DDD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34"/>
          <w:szCs w:val="34"/>
          <w:lang w:val="en-GB"/>
        </w:rPr>
      </w:pPr>
      <w:r>
        <w:rPr>
          <w:rFonts w:ascii="AppleSystemUIFontBold" w:hAnsi="AppleSystemUIFontBold" w:cs="AppleSystemUIFontBold"/>
          <w:b/>
          <w:bCs/>
          <w:sz w:val="34"/>
          <w:szCs w:val="34"/>
          <w:lang w:val="en-GB"/>
        </w:rPr>
        <w:t>RPOJ2</w:t>
      </w:r>
    </w:p>
    <w:p w14:paraId="6B241755" w14:textId="77777777" w:rsidR="00B56DDD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2A0038D" w14:textId="77777777" w:rsidR="00B56DDD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PART A - Implement</w:t>
      </w:r>
    </w:p>
    <w:p w14:paraId="2FB512D0" w14:textId="6E877F50" w:rsidR="00B56DDD" w:rsidRPr="007A7C3E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7A7C3E">
        <w:rPr>
          <w:rFonts w:ascii="AppleSystemUIFont" w:hAnsi="AppleSystemUIFont" w:cs="AppleSystemUIFont"/>
          <w:lang w:val="en-GB"/>
        </w:rPr>
        <w:t>Web service that supports at least four (4) unique GET and four (4) unique POST actions</w:t>
      </w:r>
    </w:p>
    <w:p w14:paraId="509F8031" w14:textId="77777777" w:rsidR="00B56DDD" w:rsidRPr="00380E91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Build a correctly formed Database to implement the specifications of PROJ1</w:t>
      </w:r>
    </w:p>
    <w:p w14:paraId="1205AE59" w14:textId="60C1DBE6" w:rsidR="00B56DDD" w:rsidRPr="00721143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721143">
        <w:rPr>
          <w:rFonts w:ascii="AppleSystemUIFont" w:hAnsi="AppleSystemUIFont" w:cs="AppleSystemUIFont"/>
          <w:lang w:val="en-GB"/>
        </w:rPr>
        <w:t>Integrates with a backend database for at least two (2) CRUD actions</w:t>
      </w:r>
    </w:p>
    <w:p w14:paraId="7EFE37F0" w14:textId="614370E3" w:rsidR="00B56DDD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Logging feature that accounts for every request with IP, browser, timestamp and action</w:t>
      </w:r>
    </w:p>
    <w:p w14:paraId="734EA108" w14:textId="176AAF75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It saves into a apache_access.log</w:t>
      </w:r>
    </w:p>
    <w:p w14:paraId="28946791" w14:textId="0B33B698" w:rsidR="000E0301" w:rsidRPr="00380E9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59F08A88" wp14:editId="4800C99D">
            <wp:extent cx="5767431" cy="2658892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6 at 3.48.4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80" cy="26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2B5" w14:textId="2BBE2306" w:rsidR="000E0301" w:rsidRPr="000E0301" w:rsidRDefault="00B56DDD" w:rsidP="000E0301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Rate limit Web Service to one request per second per user session</w:t>
      </w:r>
    </w:p>
    <w:p w14:paraId="2D081544" w14:textId="58BC68DC" w:rsidR="000E0301" w:rsidRPr="00380E9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4F0FB230" wp14:editId="43BEBB23">
            <wp:extent cx="6262382" cy="257859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6 at 3.49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70" cy="25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C216" w14:textId="0576F9D6" w:rsidR="000E0301" w:rsidRDefault="00B56DDD" w:rsidP="000E0301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Limit per session request to 1,000 in a 24hour period</w:t>
      </w:r>
    </w:p>
    <w:p w14:paraId="405B42D6" w14:textId="48DA2C45" w:rsidR="000E0301" w:rsidRP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74E12602" wp14:editId="70FD9DCE">
            <wp:extent cx="6858000" cy="87109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6 at 3.50.0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D4C" w14:textId="4C9BE6B0" w:rsidR="00B56DDD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A4736B">
        <w:rPr>
          <w:rFonts w:ascii="AppleSystemUIFont" w:hAnsi="AppleSystemUIFont" w:cs="AppleSystemUIFont"/>
          <w:lang w:val="en-GB"/>
        </w:rPr>
        <w:t>Domain lock web service to a whitelist of referrers</w:t>
      </w:r>
    </w:p>
    <w:p w14:paraId="13EDDBB6" w14:textId="0DA75A0A" w:rsidR="000E0301" w:rsidRPr="00A4736B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6835F06C" wp14:editId="79B79158">
            <wp:extent cx="5511800" cy="33782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6 at 3.50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A3B7" w14:textId="77777777" w:rsidR="00B56DDD" w:rsidRPr="00A4736B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lang w:val="en-GB"/>
        </w:rPr>
        <w:t>PART B - Structure</w:t>
      </w:r>
    </w:p>
    <w:p w14:paraId="52EC548F" w14:textId="77777777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One database object with all SQL actions</w:t>
      </w:r>
    </w:p>
    <w:p w14:paraId="4F74CAD0" w14:textId="77777777" w:rsidR="00B56DDD" w:rsidRPr="00380E91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One session object with all user, logging and rate limiting actions</w:t>
      </w:r>
    </w:p>
    <w:p w14:paraId="4E9577BC" w14:textId="77777777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 default JSON error if request signature incorrect</w:t>
      </w:r>
    </w:p>
    <w:p w14:paraId="1DE1A75A" w14:textId="7D3E7C07" w:rsidR="000E0301" w:rsidRDefault="00B56DDD" w:rsidP="000E0301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Validation of GET and POST data before it is processed by any object</w:t>
      </w:r>
    </w:p>
    <w:p w14:paraId="612913F3" w14:textId="164764B6" w:rsidR="000E0301" w:rsidRP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4BEF4C65" wp14:editId="25FB7C54">
            <wp:extent cx="6858000" cy="1109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6 at 3.51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F3E8" w14:textId="68A65D6B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All output from Web Service is JSON</w:t>
      </w:r>
    </w:p>
    <w:p w14:paraId="515AB5C0" w14:textId="5E8EC8FA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 valid result</w:t>
      </w:r>
    </w:p>
    <w:p w14:paraId="26C0FA16" w14:textId="1C128351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0D447985" wp14:editId="76F9688A">
            <wp:extent cx="6858000" cy="617601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6 at 3.55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3F58" w14:textId="4C65637C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 json message will be shown after an error</w:t>
      </w:r>
    </w:p>
    <w:p w14:paraId="1F3C83B2" w14:textId="064DFCA3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78E19C81" wp14:editId="6884B548">
            <wp:extent cx="6858000" cy="2244725"/>
            <wp:effectExtent l="0" t="0" r="0" b="317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6 at 3.54.2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04D0" w14:textId="6085952C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A4736B">
        <w:rPr>
          <w:rFonts w:ascii="AppleSystemUIFont" w:hAnsi="AppleSystemUIFont" w:cs="AppleSystemUIFont"/>
          <w:lang w:val="en-GB"/>
        </w:rPr>
        <w:t>HTTP Error response codes three (3) implemented</w:t>
      </w:r>
    </w:p>
    <w:p w14:paraId="7FB89EA9" w14:textId="5EBA488C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HTTP error response code implemented in </w:t>
      </w:r>
      <w:proofErr w:type="spellStart"/>
      <w:r>
        <w:rPr>
          <w:rFonts w:ascii="AppleSystemUIFont" w:hAnsi="AppleSystemUIFont" w:cs="AppleSystemUIFont"/>
          <w:lang w:val="en-GB"/>
        </w:rPr>
        <w:t>read.php</w:t>
      </w:r>
      <w:proofErr w:type="spellEnd"/>
      <w:r>
        <w:rPr>
          <w:rFonts w:ascii="AppleSystemUIFont" w:hAnsi="AppleSystemUIFont" w:cs="AppleSystemUIFont"/>
          <w:lang w:val="en-GB"/>
        </w:rPr>
        <w:t xml:space="preserve"> / </w:t>
      </w:r>
      <w:proofErr w:type="spellStart"/>
      <w:r>
        <w:rPr>
          <w:rFonts w:ascii="AppleSystemUIFont" w:hAnsi="AppleSystemUIFont" w:cs="AppleSystemUIFont"/>
          <w:lang w:val="en-GB"/>
        </w:rPr>
        <w:t>read_single.php</w:t>
      </w:r>
      <w:proofErr w:type="spellEnd"/>
      <w:r>
        <w:rPr>
          <w:rFonts w:ascii="AppleSystemUIFont" w:hAnsi="AppleSystemUIFont" w:cs="AppleSystemUIFont"/>
          <w:lang w:val="en-GB"/>
        </w:rPr>
        <w:t xml:space="preserve">/ </w:t>
      </w:r>
      <w:proofErr w:type="spellStart"/>
      <w:r>
        <w:rPr>
          <w:rFonts w:ascii="AppleSystemUIFont" w:hAnsi="AppleSystemUIFont" w:cs="AppleSystemUIFont"/>
          <w:lang w:val="en-GB"/>
        </w:rPr>
        <w:t>whitelist.php</w:t>
      </w:r>
      <w:proofErr w:type="spellEnd"/>
    </w:p>
    <w:p w14:paraId="35CE3C39" w14:textId="1F61CEC1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615AF2CE" wp14:editId="1E362CCF">
            <wp:extent cx="5092700" cy="47371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6 at 3.52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72E5" w14:textId="2492D9A4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0D133A98" wp14:editId="79394181">
            <wp:extent cx="4991100" cy="3263900"/>
            <wp:effectExtent l="0" t="0" r="0" b="0"/>
            <wp:docPr id="9" name="Picture 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6 at 3.52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3216" w14:textId="7DA90C75" w:rsidR="000E0301" w:rsidRPr="00A4736B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594FD306" wp14:editId="748D01A9">
            <wp:extent cx="5499100" cy="4394200"/>
            <wp:effectExtent l="0" t="0" r="0" b="0"/>
            <wp:docPr id="10" name="Picture 1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6 at 3.52.5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13A" w14:textId="77777777" w:rsidR="00B56DDD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PART C - Code Comments</w:t>
      </w:r>
    </w:p>
    <w:p w14:paraId="6BB34D09" w14:textId="77F58DC4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Denote where and explain why you instantiated the database and session objects in that location</w:t>
      </w:r>
    </w:p>
    <w:p w14:paraId="224CA2E6" w14:textId="3385B5B5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 put my DB and session object in a config folder so that I know where to look at when I need to require it from another file.</w:t>
      </w:r>
    </w:p>
    <w:p w14:paraId="589F52D8" w14:textId="2B98A89D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Explain the mathematics of either of your </w:t>
      </w:r>
      <w:proofErr w:type="gramStart"/>
      <w:r>
        <w:rPr>
          <w:rFonts w:ascii="AppleSystemUIFont" w:hAnsi="AppleSystemUIFont" w:cs="AppleSystemUIFont"/>
          <w:lang w:val="en-GB"/>
        </w:rPr>
        <w:t>two rate</w:t>
      </w:r>
      <w:proofErr w:type="gramEnd"/>
      <w:r>
        <w:rPr>
          <w:rFonts w:ascii="AppleSystemUIFont" w:hAnsi="AppleSystemUIFont" w:cs="AppleSystemUIFont"/>
          <w:lang w:val="en-GB"/>
        </w:rPr>
        <w:t xml:space="preserve"> limiting code.</w:t>
      </w:r>
    </w:p>
    <w:p w14:paraId="1A8949EE" w14:textId="5E491455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For 1000 request in 24hrs code. I made three variables in session. One counting every access($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>), one record the current time($</w:t>
      </w:r>
      <w:proofErr w:type="spellStart"/>
      <w:r>
        <w:rPr>
          <w:rFonts w:ascii="AppleSystemUIFont" w:hAnsi="AppleSystemUIFont" w:cs="AppleSystemUIFont"/>
          <w:lang w:val="en-GB"/>
        </w:rPr>
        <w:t>currentTime</w:t>
      </w:r>
      <w:proofErr w:type="spellEnd"/>
      <w:r>
        <w:rPr>
          <w:rFonts w:ascii="AppleSystemUIFont" w:hAnsi="AppleSystemUIFont" w:cs="AppleSystemUIFont"/>
          <w:lang w:val="en-GB"/>
        </w:rPr>
        <w:t>) and one remember the first-time server received a request($</w:t>
      </w:r>
      <w:proofErr w:type="spellStart"/>
      <w:r>
        <w:rPr>
          <w:rFonts w:ascii="AppleSystemUIFont" w:hAnsi="AppleSystemUIFont" w:cs="AppleSystemUIFont"/>
          <w:lang w:val="en-GB"/>
        </w:rPr>
        <w:t>firstAccess</w:t>
      </w:r>
      <w:proofErr w:type="spellEnd"/>
      <w:r>
        <w:rPr>
          <w:rFonts w:ascii="AppleSystemUIFont" w:hAnsi="AppleSystemUIFont" w:cs="AppleSystemUIFont"/>
          <w:lang w:val="en-GB"/>
        </w:rPr>
        <w:t>).</w:t>
      </w:r>
    </w:p>
    <w:p w14:paraId="0E7CD02F" w14:textId="4FF82FF1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 xml:space="preserve"> goes up to 1000, it </w:t>
      </w:r>
      <w:proofErr w:type="gramStart"/>
      <w:r>
        <w:rPr>
          <w:rFonts w:ascii="AppleSystemUIFont" w:hAnsi="AppleSystemUIFont" w:cs="AppleSystemUIFont"/>
          <w:lang w:val="en-GB"/>
        </w:rPr>
        <w:t>die(</w:t>
      </w:r>
      <w:proofErr w:type="gramEnd"/>
      <w:r>
        <w:rPr>
          <w:rFonts w:ascii="AppleSystemUIFont" w:hAnsi="AppleSystemUIFont" w:cs="AppleSystemUIFont"/>
          <w:lang w:val="en-GB"/>
        </w:rPr>
        <w:t xml:space="preserve">) and echo a </w:t>
      </w:r>
      <w:proofErr w:type="spellStart"/>
      <w:r>
        <w:rPr>
          <w:rFonts w:ascii="AppleSystemUIFont" w:hAnsi="AppleSystemUIFont" w:cs="AppleSystemUIFont"/>
          <w:lang w:val="en-GB"/>
        </w:rPr>
        <w:t>json_encode</w:t>
      </w:r>
      <w:proofErr w:type="spellEnd"/>
      <w:r>
        <w:rPr>
          <w:rFonts w:ascii="AppleSystemUIFont" w:hAnsi="AppleSystemUIFont" w:cs="AppleSystemUIFont"/>
          <w:lang w:val="en-GB"/>
        </w:rPr>
        <w:t>(error);</w:t>
      </w:r>
    </w:p>
    <w:p w14:paraId="02151EED" w14:textId="5E7DC414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$</w:t>
      </w:r>
      <w:proofErr w:type="spellStart"/>
      <w:r>
        <w:rPr>
          <w:rFonts w:ascii="AppleSystemUIFont" w:hAnsi="AppleSystemUIFont" w:cs="AppleSystemUIFont"/>
          <w:lang w:val="en-GB"/>
        </w:rPr>
        <w:t>currentTime</w:t>
      </w:r>
      <w:proofErr w:type="spellEnd"/>
      <w:r>
        <w:rPr>
          <w:rFonts w:ascii="AppleSystemUIFont" w:hAnsi="AppleSystemUIFont" w:cs="AppleSystemUIFont"/>
          <w:lang w:val="en-GB"/>
        </w:rPr>
        <w:t xml:space="preserve"> are 1 day or more</w:t>
      </w:r>
      <w:r w:rsidR="002F06B4">
        <w:rPr>
          <w:rFonts w:ascii="AppleSystemUIFont" w:hAnsi="AppleSystemUIFont" w:cs="AppleSystemUIFont"/>
          <w:lang w:val="en-GB"/>
        </w:rPr>
        <w:t xml:space="preserve"> later</w:t>
      </w:r>
      <w:r>
        <w:rPr>
          <w:rFonts w:ascii="AppleSystemUIFont" w:hAnsi="AppleSystemUIFont" w:cs="AppleSystemUIFont"/>
          <w:lang w:val="en-GB"/>
        </w:rPr>
        <w:t xml:space="preserve"> than $</w:t>
      </w:r>
      <w:proofErr w:type="spellStart"/>
      <w:r>
        <w:rPr>
          <w:rFonts w:ascii="AppleSystemUIFont" w:hAnsi="AppleSystemUIFont" w:cs="AppleSystemUIFont"/>
          <w:lang w:val="en-GB"/>
        </w:rPr>
        <w:t>firstAccess</w:t>
      </w:r>
      <w:proofErr w:type="spellEnd"/>
      <w:r>
        <w:rPr>
          <w:rFonts w:ascii="AppleSystemUIFont" w:hAnsi="AppleSystemUIFont" w:cs="AppleSystemUIFont"/>
          <w:lang w:val="en-GB"/>
        </w:rPr>
        <w:t>, it unset $</w:t>
      </w:r>
      <w:proofErr w:type="spellStart"/>
      <w:r>
        <w:rPr>
          <w:rFonts w:ascii="AppleSystemUIFont" w:hAnsi="AppleSystemUIFont" w:cs="AppleSystemUIFont"/>
          <w:lang w:val="en-GB"/>
        </w:rPr>
        <w:t>firstAccess</w:t>
      </w:r>
      <w:proofErr w:type="spellEnd"/>
      <w:r>
        <w:rPr>
          <w:rFonts w:ascii="AppleSystemUIFont" w:hAnsi="AppleSystemUIFont" w:cs="AppleSystemUIFont"/>
          <w:lang w:val="en-GB"/>
        </w:rPr>
        <w:t xml:space="preserve"> and set 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 xml:space="preserve"> to 0.</w:t>
      </w:r>
    </w:p>
    <w:p w14:paraId="7C77E212" w14:textId="1E28BB49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1BA5A4FB" w14:textId="2DECCA9E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 tried to make a rolling 24 hrs counter but that doesn’t work.</w:t>
      </w:r>
    </w:p>
    <w:p w14:paraId="2E19EB68" w14:textId="77777777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733A1CFB" w14:textId="0D61A537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Note where you are checking if a session pre-exists, what are you doing if it does.</w:t>
      </w:r>
    </w:p>
    <w:p w14:paraId="760BE4ED" w14:textId="1F749D04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 have a variable checking every time when server get a request($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>) as above question.</w:t>
      </w:r>
    </w:p>
    <w:p w14:paraId="57B87180" w14:textId="698837F9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the 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 xml:space="preserve"> goes up means session pre-exist. </w:t>
      </w:r>
    </w:p>
    <w:p w14:paraId="29D8334F" w14:textId="760B6A3F" w:rsidR="002F06B4" w:rsidRDefault="002F06B4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If I have to reset the whole session, I will comment out the </w:t>
      </w:r>
      <w:proofErr w:type="spellStart"/>
      <w:r>
        <w:rPr>
          <w:rFonts w:ascii="AppleSystemUIFont" w:hAnsi="AppleSystemUIFont" w:cs="AppleSystemUIFont"/>
          <w:lang w:val="en-GB"/>
        </w:rPr>
        <w:t>session_</w:t>
      </w:r>
      <w:proofErr w:type="gramStart"/>
      <w:r>
        <w:rPr>
          <w:rFonts w:ascii="AppleSystemUIFont" w:hAnsi="AppleSystemUIFont" w:cs="AppleSystemUIFont"/>
          <w:lang w:val="en-GB"/>
        </w:rPr>
        <w:t>destory</w:t>
      </w:r>
      <w:proofErr w:type="spellEnd"/>
      <w:r>
        <w:rPr>
          <w:rFonts w:ascii="AppleSystemUIFont" w:hAnsi="AppleSystemUIFont" w:cs="AppleSystemUIFont"/>
          <w:lang w:val="en-GB"/>
        </w:rPr>
        <w:t>(</w:t>
      </w:r>
      <w:proofErr w:type="gramEnd"/>
      <w:r>
        <w:rPr>
          <w:rFonts w:ascii="AppleSystemUIFont" w:hAnsi="AppleSystemUIFont" w:cs="AppleSystemUIFont"/>
          <w:lang w:val="en-GB"/>
        </w:rPr>
        <w:t>) code;</w:t>
      </w:r>
    </w:p>
    <w:p w14:paraId="2EF7E7A0" w14:textId="77777777" w:rsidR="002F06B4" w:rsidRDefault="002F06B4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1776B455" w14:textId="77777777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Explain the code structure that checks all of the GET/POST structures</w:t>
      </w:r>
    </w:p>
    <w:p w14:paraId="3FF0F121" w14:textId="77777777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Write a README file that explains how to setup and configure Web Service</w:t>
      </w:r>
    </w:p>
    <w:p w14:paraId="195F4712" w14:textId="19D80D1B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Write a test script that interacts with the web service to test all the known GET and POST requests as a part of Unit testing</w:t>
      </w:r>
    </w:p>
    <w:p w14:paraId="107B967C" w14:textId="3B3AF1A5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read all posts: </w:t>
      </w:r>
      <w:hyperlink r:id="rId15" w:history="1">
        <w:r w:rsidRPr="00140B13">
          <w:rPr>
            <w:rStyle w:val="Hyperlink"/>
            <w:rFonts w:ascii="AppleSystemUIFont" w:hAnsi="AppleSystemUIFont" w:cs="AppleSystemUIFont"/>
            <w:lang w:val="en-GB"/>
          </w:rPr>
          <w:t>http://localhost:8888/PROJ2/api/recipe/read.php</w:t>
        </w:r>
      </w:hyperlink>
    </w:p>
    <w:p w14:paraId="29B4C5CA" w14:textId="11F35809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read one post: </w:t>
      </w:r>
      <w:hyperlink r:id="rId16" w:history="1">
        <w:r w:rsidRPr="00140B13">
          <w:rPr>
            <w:rStyle w:val="Hyperlink"/>
            <w:rFonts w:ascii="AppleSystemUIFont" w:hAnsi="AppleSystemUIFont" w:cs="AppleSystemUIFont"/>
            <w:lang w:val="en-GB"/>
          </w:rPr>
          <w:t>http://localhost:8888/PROJ2/api/recipe/read_single.php?id=6</w:t>
        </w:r>
      </w:hyperlink>
    </w:p>
    <w:p w14:paraId="40946308" w14:textId="71725517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lastRenderedPageBreak/>
        <w:t xml:space="preserve">create a post: </w:t>
      </w:r>
      <w:hyperlink r:id="rId17" w:history="1">
        <w:r w:rsidRPr="00140B13">
          <w:rPr>
            <w:rStyle w:val="Hyperlink"/>
            <w:rFonts w:ascii="AppleSystemUIFont" w:hAnsi="AppleSystemUIFont" w:cs="AppleSystemUIFont"/>
            <w:lang w:val="en-GB"/>
          </w:rPr>
          <w:t>http://localhost:8888/PROJ2/api/recipe/createRecipe.php</w:t>
        </w:r>
      </w:hyperlink>
    </w:p>
    <w:p w14:paraId="72F1FF74" w14:textId="2A7EFFC6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submit this in the body</w:t>
      </w:r>
    </w:p>
    <w:p w14:paraId="652707B9" w14:textId="06434E6B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proofErr w:type="spellStart"/>
      <w:r>
        <w:rPr>
          <w:rFonts w:ascii="AppleSystemUIFont" w:hAnsi="AppleSystemUIFont" w:cs="AppleSystemUIFont"/>
          <w:lang w:val="en-GB"/>
        </w:rPr>
        <w:t>user_id</w:t>
      </w:r>
      <w:proofErr w:type="spellEnd"/>
      <w:r>
        <w:rPr>
          <w:rFonts w:ascii="AppleSystemUIFont" w:hAnsi="AppleSystemUIFont" w:cs="AppleSystemUIFont"/>
          <w:lang w:val="en-GB"/>
        </w:rPr>
        <w:t xml:space="preserve"> can choose </w:t>
      </w:r>
      <w:proofErr w:type="gramStart"/>
      <w:r>
        <w:rPr>
          <w:rFonts w:ascii="AppleSystemUIFont" w:hAnsi="AppleSystemUIFont" w:cs="AppleSystemUIFont"/>
          <w:lang w:val="en-GB"/>
        </w:rPr>
        <w:t>( 1</w:t>
      </w:r>
      <w:proofErr w:type="gramEnd"/>
      <w:r>
        <w:rPr>
          <w:rFonts w:ascii="AppleSystemUIFont" w:hAnsi="AppleSystemUIFont" w:cs="AppleSystemUIFont"/>
          <w:lang w:val="en-GB"/>
        </w:rPr>
        <w:t>, 2)</w:t>
      </w:r>
    </w:p>
    <w:p w14:paraId="5F241D82" w14:textId="05EEDD5F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measurement can choose (1,2)</w:t>
      </w:r>
    </w:p>
    <w:p w14:paraId="100E03B5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>{</w:t>
      </w:r>
    </w:p>
    <w:p w14:paraId="04B0E7C3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"name</w:t>
      </w:r>
      <w:proofErr w:type="gramStart"/>
      <w:r w:rsidRPr="002F06B4">
        <w:rPr>
          <w:rFonts w:ascii="AppleSystemUIFont" w:hAnsi="AppleSystemUIFont" w:cs="AppleSystemUIFont"/>
          <w:lang w:val="en-GB"/>
        </w:rPr>
        <w:t>" :</w:t>
      </w:r>
      <w:proofErr w:type="gramEnd"/>
      <w:r w:rsidRPr="002F06B4">
        <w:rPr>
          <w:rFonts w:ascii="AppleSystemUIFont" w:hAnsi="AppleSystemUIFont" w:cs="AppleSystemUIFont"/>
          <w:lang w:val="en-GB"/>
        </w:rPr>
        <w:t xml:space="preserve"> "submitted from postman",</w:t>
      </w:r>
    </w:p>
    <w:p w14:paraId="11B7CF60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"description</w:t>
      </w:r>
      <w:proofErr w:type="gramStart"/>
      <w:r w:rsidRPr="002F06B4">
        <w:rPr>
          <w:rFonts w:ascii="AppleSystemUIFont" w:hAnsi="AppleSystemUIFont" w:cs="AppleSystemUIFont"/>
          <w:lang w:val="en-GB"/>
        </w:rPr>
        <w:t>" :</w:t>
      </w:r>
      <w:proofErr w:type="gramEnd"/>
      <w:r w:rsidRPr="002F06B4">
        <w:rPr>
          <w:rFonts w:ascii="AppleSystemUIFont" w:hAnsi="AppleSystemUIFont" w:cs="AppleSystemUIFont"/>
          <w:lang w:val="en-GB"/>
        </w:rPr>
        <w:t xml:space="preserve"> "please work",</w:t>
      </w:r>
    </w:p>
    <w:p w14:paraId="539B5DCE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</w:t>
      </w:r>
      <w:proofErr w:type="spellStart"/>
      <w:r w:rsidRPr="002F06B4">
        <w:rPr>
          <w:rFonts w:ascii="AppleSystemUIFont" w:hAnsi="AppleSystemUIFont" w:cs="AppleSystemUIFont"/>
          <w:lang w:val="en-GB"/>
        </w:rPr>
        <w:t>user_id</w:t>
      </w:r>
      <w:proofErr w:type="spellEnd"/>
      <w:proofErr w:type="gramStart"/>
      <w:r w:rsidRPr="002F06B4">
        <w:rPr>
          <w:rFonts w:ascii="AppleSystemUIFont" w:hAnsi="AppleSystemUIFont" w:cs="AppleSystemUIFont"/>
          <w:lang w:val="en-GB"/>
        </w:rPr>
        <w:t>" :</w:t>
      </w:r>
      <w:proofErr w:type="gramEnd"/>
      <w:r w:rsidRPr="002F06B4">
        <w:rPr>
          <w:rFonts w:ascii="AppleSystemUIFont" w:hAnsi="AppleSystemUIFont" w:cs="AppleSystemUIFont"/>
          <w:lang w:val="en-GB"/>
        </w:rPr>
        <w:t xml:space="preserve"> "1",</w:t>
      </w:r>
    </w:p>
    <w:p w14:paraId="0A6A9011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"quantity": "30",</w:t>
      </w:r>
    </w:p>
    <w:p w14:paraId="352582B1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"measurement": "2",</w:t>
      </w:r>
    </w:p>
    <w:p w14:paraId="7B1381B6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"item": "tears",</w:t>
      </w:r>
    </w:p>
    <w:p w14:paraId="366412E9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"step": "just drink the tears."</w:t>
      </w:r>
    </w:p>
    <w:p w14:paraId="323567AB" w14:textId="58E35095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>}</w:t>
      </w:r>
    </w:p>
    <w:p w14:paraId="23974769" w14:textId="7D9B5478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4B046AD1" w14:textId="0579BADC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successfully submitted:</w:t>
      </w:r>
    </w:p>
    <w:p w14:paraId="2A022B1E" w14:textId="2AE822A4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2685AD1F" wp14:editId="2531FD39">
            <wp:extent cx="6413150" cy="72563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6 at 4.15.3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069" cy="7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476D" w14:textId="03C9CEC8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Update a post: </w:t>
      </w:r>
      <w:r w:rsidRPr="002F06B4">
        <w:rPr>
          <w:rFonts w:ascii="AppleSystemUIFont" w:hAnsi="AppleSystemUIFont" w:cs="AppleSystemUIFont"/>
          <w:lang w:val="en-GB"/>
        </w:rPr>
        <w:t>http://localhost:8888/PROJ2/api/recipe/updateRecipe.php</w:t>
      </w:r>
    </w:p>
    <w:p w14:paraId="015678E6" w14:textId="77777777" w:rsidR="002F06B4" w:rsidRDefault="002F06B4" w:rsidP="002F06B4">
      <w:r>
        <w:tab/>
        <w:t>{</w:t>
      </w:r>
    </w:p>
    <w:p w14:paraId="6D68C221" w14:textId="77777777" w:rsidR="002F06B4" w:rsidRDefault="002F06B4" w:rsidP="002F06B4">
      <w:r>
        <w:tab/>
        <w:t>"name</w:t>
      </w:r>
      <w:proofErr w:type="gramStart"/>
      <w:r>
        <w:t>" :</w:t>
      </w:r>
      <w:proofErr w:type="gramEnd"/>
      <w:r>
        <w:t xml:space="preserve"> "updated with postman",</w:t>
      </w:r>
    </w:p>
    <w:p w14:paraId="66EC5D21" w14:textId="77777777" w:rsidR="002F06B4" w:rsidRDefault="002F06B4" w:rsidP="002F06B4">
      <w:r>
        <w:tab/>
        <w:t>"description": "work please",</w:t>
      </w:r>
    </w:p>
    <w:p w14:paraId="14BDAB02" w14:textId="77777777" w:rsidR="002F06B4" w:rsidRDefault="002F06B4" w:rsidP="002F06B4">
      <w:r>
        <w:tab/>
        <w:t>"quantity": "1",</w:t>
      </w:r>
    </w:p>
    <w:p w14:paraId="4B563468" w14:textId="77777777" w:rsidR="002F06B4" w:rsidRDefault="002F06B4" w:rsidP="002F06B4">
      <w:r>
        <w:tab/>
        <w:t>"measurement</w:t>
      </w:r>
      <w:proofErr w:type="gramStart"/>
      <w:r>
        <w:t>" :</w:t>
      </w:r>
      <w:proofErr w:type="gramEnd"/>
      <w:r>
        <w:t xml:space="preserve"> "2",</w:t>
      </w:r>
    </w:p>
    <w:p w14:paraId="45255AF7" w14:textId="77777777" w:rsidR="002F06B4" w:rsidRDefault="002F06B4" w:rsidP="002F06B4">
      <w:r>
        <w:tab/>
        <w:t>"item</w:t>
      </w:r>
      <w:proofErr w:type="gramStart"/>
      <w:r>
        <w:t>" :</w:t>
      </w:r>
      <w:proofErr w:type="gramEnd"/>
      <w:r>
        <w:t xml:space="preserve"> "sweat",</w:t>
      </w:r>
    </w:p>
    <w:p w14:paraId="451F7FC2" w14:textId="77777777" w:rsidR="002F06B4" w:rsidRDefault="002F06B4" w:rsidP="002F06B4">
      <w:r>
        <w:tab/>
        <w:t>"</w:t>
      </w:r>
      <w:proofErr w:type="spellStart"/>
      <w:r>
        <w:t>recipe_id</w:t>
      </w:r>
      <w:proofErr w:type="spellEnd"/>
      <w:proofErr w:type="gramStart"/>
      <w:r>
        <w:t>" :</w:t>
      </w:r>
      <w:proofErr w:type="gramEnd"/>
      <w:r>
        <w:t xml:space="preserve"> "14",</w:t>
      </w:r>
    </w:p>
    <w:p w14:paraId="647520FF" w14:textId="77777777" w:rsidR="002F06B4" w:rsidRDefault="002F06B4" w:rsidP="002F06B4">
      <w:r>
        <w:tab/>
        <w:t>"</w:t>
      </w:r>
      <w:proofErr w:type="spellStart"/>
      <w:r>
        <w:t>i_id</w:t>
      </w:r>
      <w:proofErr w:type="spellEnd"/>
      <w:proofErr w:type="gramStart"/>
      <w:r>
        <w:t>" :</w:t>
      </w:r>
      <w:proofErr w:type="gramEnd"/>
      <w:r>
        <w:t xml:space="preserve"> "17",</w:t>
      </w:r>
    </w:p>
    <w:p w14:paraId="7C7FC993" w14:textId="77777777" w:rsidR="002F06B4" w:rsidRDefault="002F06B4" w:rsidP="002F06B4">
      <w:r>
        <w:tab/>
        <w:t>"step": "updated step",</w:t>
      </w:r>
    </w:p>
    <w:p w14:paraId="4D64FEAB" w14:textId="77777777" w:rsidR="002F06B4" w:rsidRDefault="002F06B4" w:rsidP="002F06B4">
      <w:r>
        <w:tab/>
        <w:t>"</w:t>
      </w:r>
      <w:proofErr w:type="spellStart"/>
      <w:r>
        <w:t>met_id</w:t>
      </w:r>
      <w:proofErr w:type="spellEnd"/>
      <w:proofErr w:type="gramStart"/>
      <w:r>
        <w:t>" :</w:t>
      </w:r>
      <w:proofErr w:type="gramEnd"/>
      <w:r>
        <w:t xml:space="preserve"> "8"</w:t>
      </w:r>
    </w:p>
    <w:p w14:paraId="1EF5E101" w14:textId="700E89EC" w:rsidR="003347B3" w:rsidRDefault="002F06B4" w:rsidP="002F06B4">
      <w:pPr>
        <w:ind w:firstLine="720"/>
      </w:pPr>
      <w:r>
        <w:t>}</w:t>
      </w:r>
    </w:p>
    <w:p w14:paraId="78CE1692" w14:textId="77A08352" w:rsidR="002F06B4" w:rsidRDefault="002F06B4" w:rsidP="002F06B4">
      <w:pPr>
        <w:ind w:firstLine="720"/>
      </w:pPr>
      <w:r>
        <w:t>If successfully update:</w:t>
      </w:r>
    </w:p>
    <w:p w14:paraId="63DAD72D" w14:textId="09CC29F5" w:rsidR="002F06B4" w:rsidRDefault="00FD6A87" w:rsidP="002F06B4">
      <w:pPr>
        <w:ind w:firstLine="720"/>
      </w:pPr>
      <w:r>
        <w:rPr>
          <w:noProof/>
        </w:rPr>
        <w:drawing>
          <wp:inline distT="0" distB="0" distL="0" distR="0" wp14:anchorId="5A4D8750" wp14:editId="67F5ADBB">
            <wp:extent cx="4060505" cy="1674724"/>
            <wp:effectExtent l="0" t="0" r="381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6 at 4.19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01" cy="16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62F5" w14:textId="574B51BB" w:rsidR="00FD6A87" w:rsidRDefault="00FD6A87" w:rsidP="002F06B4">
      <w:pPr>
        <w:ind w:firstLine="720"/>
      </w:pPr>
    </w:p>
    <w:p w14:paraId="7F8B4F2B" w14:textId="7BC19286" w:rsidR="00FD6A87" w:rsidRDefault="00FD6A87" w:rsidP="002F06B4">
      <w:pPr>
        <w:ind w:firstLine="720"/>
      </w:pPr>
      <w:r>
        <w:t xml:space="preserve">Delete a post: </w:t>
      </w:r>
      <w:hyperlink r:id="rId20" w:history="1">
        <w:r w:rsidRPr="00140B13">
          <w:rPr>
            <w:rStyle w:val="Hyperlink"/>
          </w:rPr>
          <w:t>http://localhost:8888/PROJ2/api/recipe/deleteRecipe.php</w:t>
        </w:r>
      </w:hyperlink>
    </w:p>
    <w:p w14:paraId="5295AF32" w14:textId="77777777" w:rsidR="00FD6A87" w:rsidRDefault="00FD6A87" w:rsidP="00FD6A87">
      <w:pPr>
        <w:ind w:firstLine="720"/>
      </w:pPr>
      <w:r>
        <w:t>{</w:t>
      </w:r>
    </w:p>
    <w:p w14:paraId="536EF1F8" w14:textId="77777777" w:rsidR="00FD6A87" w:rsidRDefault="00FD6A87" w:rsidP="00FD6A87">
      <w:pPr>
        <w:ind w:firstLine="720"/>
      </w:pPr>
      <w:r>
        <w:t>"</w:t>
      </w:r>
      <w:proofErr w:type="spellStart"/>
      <w:r>
        <w:t>recipe_id</w:t>
      </w:r>
      <w:proofErr w:type="spellEnd"/>
      <w:proofErr w:type="gramStart"/>
      <w:r>
        <w:t>" :</w:t>
      </w:r>
      <w:proofErr w:type="gramEnd"/>
      <w:r>
        <w:t xml:space="preserve"> "14"</w:t>
      </w:r>
    </w:p>
    <w:p w14:paraId="3DD86C56" w14:textId="25BE457E" w:rsidR="00FD6A87" w:rsidRDefault="00FD6A87" w:rsidP="00FD6A87">
      <w:pPr>
        <w:ind w:firstLine="720"/>
      </w:pPr>
      <w:r>
        <w:t>}</w:t>
      </w:r>
    </w:p>
    <w:p w14:paraId="0F7CBD7B" w14:textId="33DA7270" w:rsidR="00FD6A87" w:rsidRDefault="00FD6A87" w:rsidP="00FD6A87">
      <w:pPr>
        <w:ind w:firstLine="720"/>
      </w:pPr>
      <w:r>
        <w:t xml:space="preserve">If successfully deleted </w:t>
      </w:r>
    </w:p>
    <w:p w14:paraId="5E6504CF" w14:textId="7380AD59" w:rsidR="00FD6A87" w:rsidRDefault="00FD6A87" w:rsidP="00FD6A87">
      <w:pPr>
        <w:ind w:firstLine="720"/>
      </w:pPr>
      <w:r>
        <w:rPr>
          <w:noProof/>
        </w:rPr>
        <w:lastRenderedPageBreak/>
        <w:drawing>
          <wp:inline distT="0" distB="0" distL="0" distR="0" wp14:anchorId="2A8732E8" wp14:editId="0EA8A186">
            <wp:extent cx="4445000" cy="13716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6 at 4.23.1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A87" w:rsidSect="00B56DDD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8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DD"/>
    <w:rsid w:val="00091127"/>
    <w:rsid w:val="000E0301"/>
    <w:rsid w:val="002F06B4"/>
    <w:rsid w:val="003347B3"/>
    <w:rsid w:val="00380E91"/>
    <w:rsid w:val="005737E1"/>
    <w:rsid w:val="006054DD"/>
    <w:rsid w:val="00665001"/>
    <w:rsid w:val="00671851"/>
    <w:rsid w:val="00721143"/>
    <w:rsid w:val="007A7C3E"/>
    <w:rsid w:val="00945266"/>
    <w:rsid w:val="00A4736B"/>
    <w:rsid w:val="00AB4D04"/>
    <w:rsid w:val="00B56DDD"/>
    <w:rsid w:val="00FD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72773"/>
  <w15:chartTrackingRefBased/>
  <w15:docId w15:val="{5998054D-4020-674E-98F8-E3C64D6B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3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06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6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888/PROJ2/api/recipe/createRecipe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888/PROJ2/api/recipe/read_single.php?id=6" TargetMode="External"/><Relationship Id="rId20" Type="http://schemas.openxmlformats.org/officeDocument/2006/relationships/hyperlink" Target="http://localhost:8888/PROJ2/api/recipe/deleteRecipe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888/PROJ2/api/recipe/read.ph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Wan</dc:creator>
  <cp:keywords/>
  <dc:description/>
  <cp:lastModifiedBy>Frederick Wan</cp:lastModifiedBy>
  <cp:revision>4</cp:revision>
  <dcterms:created xsi:type="dcterms:W3CDTF">2020-04-13T10:36:00Z</dcterms:created>
  <dcterms:modified xsi:type="dcterms:W3CDTF">2020-04-21T23:03:00Z</dcterms:modified>
</cp:coreProperties>
</file>